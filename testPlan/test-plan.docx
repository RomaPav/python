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55F0A" w14:textId="12377A12" w:rsidR="00F93F76" w:rsidRPr="00F93F76" w:rsidRDefault="00F93F76" w:rsidP="00F93F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 xml:space="preserve">1. </w:t>
      </w:r>
      <w:r w:rsidRPr="00F93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uk-UA"/>
          <w14:ligatures w14:val="none"/>
        </w:rPr>
        <w:t>Потенційні вразливі місця:</w:t>
      </w:r>
    </w:p>
    <w:p w14:paraId="65FC8793" w14:textId="77777777" w:rsidR="00F93F76" w:rsidRPr="00F93F76" w:rsidRDefault="00F93F76" w:rsidP="00F93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Вразливість до некоректних даних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Можливість надсилання користувачами хибних або некоректних даних (наприклад, спроба встановити некоректну ціну).</w:t>
      </w:r>
    </w:p>
    <w:p w14:paraId="23E9EC8B" w14:textId="5F195D39" w:rsidR="00F93F76" w:rsidRPr="00F93F76" w:rsidRDefault="00F93F76" w:rsidP="00F93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Безпека даних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: </w:t>
      </w:r>
      <w:r w:rsidR="009E3E6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есанкціонований доступ до </w:t>
      </w:r>
      <w:r w:rsidR="009E3E6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ендопїнтів, які доступні лише користуувачам з певно ю ролю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602457AD" w14:textId="5C0D023F" w:rsidR="00F93F76" w:rsidRPr="00F93F76" w:rsidRDefault="00F93F76" w:rsidP="00F93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Проблеми з навантаженням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: Коли </w:t>
      </w:r>
      <w:r w:rsidR="009E3E6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велика кількість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користувачів одночасно переглядають або піднімають ставки на одному лоті, можливе перенавантаження, що може призвести до затримок оновлень або відмови системи.</w:t>
      </w:r>
    </w:p>
    <w:p w14:paraId="219E7CCB" w14:textId="6D2AD5FD" w:rsidR="00F93F76" w:rsidRPr="00F93F76" w:rsidRDefault="00F93F76" w:rsidP="00F93F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 xml:space="preserve">2. </w:t>
      </w:r>
      <w:r w:rsidRPr="00F93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uk-UA"/>
          <w14:ligatures w14:val="none"/>
        </w:rPr>
        <w:t>Основні типи тестів</w:t>
      </w:r>
      <w:r w:rsidRPr="00F93F76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:</w:t>
      </w:r>
    </w:p>
    <w:p w14:paraId="4E295ACA" w14:textId="77777777" w:rsidR="00F93F76" w:rsidRPr="00F93F76" w:rsidRDefault="00F93F76" w:rsidP="00F93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Тестування на стійкість до некоректних даних (Security Testing)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238CCE14" w14:textId="77777777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Перевірка на спроби надсилання некоректних даних (нульові або від’ємні значення, занадто великі числа).</w:t>
      </w:r>
    </w:p>
    <w:p w14:paraId="6BCA8ECF" w14:textId="47790D8D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Перевірка вразливості до SQL-ін’єкцій, якщо є форми для користувачів.</w:t>
      </w:r>
    </w:p>
    <w:p w14:paraId="54D58838" w14:textId="77777777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Тестування передачі даних на рівні API: використання обмежень (типи даних, діапазони) для недопущення некоректної інформації.</w:t>
      </w:r>
    </w:p>
    <w:p w14:paraId="1ED7B146" w14:textId="77777777" w:rsidR="00F93F76" w:rsidRPr="00F93F76" w:rsidRDefault="00F93F76" w:rsidP="00F93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Тестування навантаження (Load Testing)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53B8979B" w14:textId="77777777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Імітація великої кількості одночасних користувачів, які переглядають і роблять ставки на одному лоті.</w:t>
      </w:r>
    </w:p>
    <w:p w14:paraId="6B9CF298" w14:textId="77777777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Визначення порогу максимально допустимого навантаження та перевірка системи на її граничних значеннях.</w:t>
      </w:r>
    </w:p>
    <w:p w14:paraId="7F139086" w14:textId="77777777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Моніторинг часу відгуку та стійкості сервера при інтенсивному використанні.</w:t>
      </w:r>
    </w:p>
    <w:p w14:paraId="2C9C66AF" w14:textId="77777777" w:rsidR="00F93F76" w:rsidRPr="00F93F76" w:rsidRDefault="00F93F76" w:rsidP="00F93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Тестування конкурентного доступу (Concurrency Testing)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071C00C0" w14:textId="77777777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Перевірка одночасного оновлення ставок на одному лоті декількома користувачами.</w:t>
      </w:r>
    </w:p>
    <w:p w14:paraId="58556991" w14:textId="77777777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Аналіз поведінки системи при гонках умов — чи вдається системі уникнути конфліктів та зберегти коректність ставок.</w:t>
      </w:r>
    </w:p>
    <w:p w14:paraId="5FBFB2C5" w14:textId="77777777" w:rsidR="00F93F76" w:rsidRPr="00F93F76" w:rsidRDefault="00F93F76" w:rsidP="00F93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Впровадження блокувань або черг для запобігання одночасній зміні однієї і тієї ж ціни.</w:t>
      </w:r>
    </w:p>
    <w:p w14:paraId="6D732840" w14:textId="2DFDC047" w:rsidR="00F93F76" w:rsidRPr="00F93F76" w:rsidRDefault="00F93F76" w:rsidP="00F93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 xml:space="preserve">3. </w:t>
      </w:r>
      <w:r w:rsidRPr="00F93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uk-UA"/>
          <w14:ligatures w14:val="none"/>
        </w:rPr>
        <w:t>Протоколи</w:t>
      </w:r>
      <w:r w:rsidRPr="00F93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uk-UA"/>
          <w14:ligatures w14:val="none"/>
        </w:rPr>
        <w:t xml:space="preserve"> тестів</w:t>
      </w:r>
    </w:p>
    <w:p w14:paraId="75DC1EB3" w14:textId="77777777" w:rsidR="00F93F76" w:rsidRPr="00F93F76" w:rsidRDefault="00F93F76" w:rsidP="00F93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Тест на перевірку некоректних даних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1892B82F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Опис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Перевірка, чи система обробляє некоректні ставки.</w:t>
      </w:r>
    </w:p>
    <w:p w14:paraId="4FB09FFE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Кроки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Надіслати запит на додавання ставки з від’ємною ціною, великою кількістю нулів, або з використанням неочікуваних символів.</w:t>
      </w:r>
    </w:p>
    <w:p w14:paraId="45F6A099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Очікуваний результат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Система відхиляє запит і повертає відповідне повідомлення.</w:t>
      </w:r>
    </w:p>
    <w:p w14:paraId="217BF8CE" w14:textId="77777777" w:rsidR="00F93F76" w:rsidRPr="00F93F76" w:rsidRDefault="00F93F76" w:rsidP="00F93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Тест навантаження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2C04CDE7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>Опис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Тестування системи при високій кількості одночасних користувачів.</w:t>
      </w:r>
    </w:p>
    <w:p w14:paraId="4F5BF34E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Кроки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Імітувати сотні одночасних запитів на перегляд і зміну ставки на одному лоті.</w:t>
      </w:r>
    </w:p>
    <w:p w14:paraId="1591CFC1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Очікуваний результат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Система витримує навантаження без суттєвих затримок у відгуку, оновлення ставок працює коректно.</w:t>
      </w:r>
    </w:p>
    <w:p w14:paraId="15DBDF7B" w14:textId="77777777" w:rsidR="00F93F76" w:rsidRPr="00F93F76" w:rsidRDefault="00F93F76" w:rsidP="00F93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Тест на конкурентний доступ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2F192649" w14:textId="02E6438F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Опис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: Перевірка коректності при одночасному доступі до ставки </w:t>
      </w:r>
      <w:r w:rsidR="007566B0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багатьма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користувачами.</w:t>
      </w:r>
    </w:p>
    <w:p w14:paraId="72DE85A0" w14:textId="44775F81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Кроки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: Імітувати одночасне підвищення ставки </w:t>
      </w:r>
      <w:r w:rsidR="007566B0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багатьма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користувачами.</w:t>
      </w:r>
    </w:p>
    <w:p w14:paraId="5DB9336C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Очікуваний результат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Ставка оновлюється лише один раз або обробка запитів відбувається послідовно.</w:t>
      </w:r>
    </w:p>
    <w:p w14:paraId="24F6B072" w14:textId="77777777" w:rsidR="00F93F76" w:rsidRPr="00F93F76" w:rsidRDefault="00F93F76" w:rsidP="00F93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Тест на узгодженість даних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26DBC2B5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Опис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Перевірка узгодженості цін на кільця при частому оновленні.</w:t>
      </w:r>
    </w:p>
    <w:p w14:paraId="57C9638F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Кроки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Запустити тест на оновлення ціни кільця щосекунди протягом певного часу, імітуючи реальні умови.</w:t>
      </w:r>
    </w:p>
    <w:p w14:paraId="63FD3B91" w14:textId="77777777" w:rsidR="00F93F76" w:rsidRPr="00F93F76" w:rsidRDefault="00F93F76" w:rsidP="00F93F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93F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Очікуваний результат</w:t>
      </w:r>
      <w:r w:rsidRPr="00F93F7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Ціна завжди залишається актуальною і відображається коректно.</w:t>
      </w:r>
    </w:p>
    <w:p w14:paraId="7E36B8B2" w14:textId="77777777" w:rsidR="00CB571D" w:rsidRDefault="00CB571D"/>
    <w:sectPr w:rsidR="00CB57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96EDA"/>
    <w:multiLevelType w:val="multilevel"/>
    <w:tmpl w:val="FD3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40203"/>
    <w:multiLevelType w:val="multilevel"/>
    <w:tmpl w:val="9D6E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E7C91"/>
    <w:multiLevelType w:val="multilevel"/>
    <w:tmpl w:val="442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869786">
    <w:abstractNumId w:val="2"/>
  </w:num>
  <w:num w:numId="2" w16cid:durableId="62415969">
    <w:abstractNumId w:val="0"/>
  </w:num>
  <w:num w:numId="3" w16cid:durableId="1189488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4AE"/>
    <w:rsid w:val="001A3DA1"/>
    <w:rsid w:val="005824AE"/>
    <w:rsid w:val="006211C0"/>
    <w:rsid w:val="007566B0"/>
    <w:rsid w:val="009E3E6B"/>
    <w:rsid w:val="00CB571D"/>
    <w:rsid w:val="00E05FDA"/>
    <w:rsid w:val="00F9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C6CC2"/>
  <w15:chartTrackingRefBased/>
  <w15:docId w15:val="{E856AB40-3621-4919-9079-1E5BFAB9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1733</Words>
  <Characters>988</Characters>
  <Application>Microsoft Office Word</Application>
  <DocSecurity>0</DocSecurity>
  <Lines>8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Pavlyuk</dc:creator>
  <cp:keywords/>
  <dc:description/>
  <cp:lastModifiedBy>Roma Pavlyuk</cp:lastModifiedBy>
  <cp:revision>4</cp:revision>
  <dcterms:created xsi:type="dcterms:W3CDTF">2024-10-30T08:49:00Z</dcterms:created>
  <dcterms:modified xsi:type="dcterms:W3CDTF">2024-10-30T08:57:00Z</dcterms:modified>
</cp:coreProperties>
</file>